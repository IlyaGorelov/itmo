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41CDB2C" w14:textId="77777777" w:rsidR="00D86236" w:rsidRPr="0095575C" w:rsidRDefault="00D86236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52110565" w14:textId="77777777" w:rsidR="00D86236" w:rsidRPr="0095575C" w:rsidRDefault="00D86236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7208C86F" w14:textId="77777777" w:rsidR="00D86236" w:rsidRDefault="00D86236">
      <w:pPr>
        <w:pStyle w:val="Standard"/>
        <w:jc w:val="center"/>
        <w:rPr>
          <w:lang w:val="ru-RU"/>
        </w:rPr>
      </w:pPr>
    </w:p>
    <w:tbl>
      <w:tblPr>
        <w:tblW w:w="1099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D86236" w14:paraId="18B898AE" w14:textId="77777777" w:rsidTr="004834D4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FE34DF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3F343E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C3F135" w14:textId="77777777" w:rsidR="00D86236" w:rsidRPr="0095575C" w:rsidRDefault="00D86236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09716C" w14:textId="77777777" w:rsidR="00D86236" w:rsidRPr="0095575C" w:rsidRDefault="00D86236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50F6AD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143EC2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D86236" w14:paraId="43E86CFF" w14:textId="77777777" w:rsidTr="004834D4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CC61CF4" w14:textId="77777777" w:rsidR="00D86236" w:rsidRPr="002520C8" w:rsidRDefault="002520C8">
            <w:pPr>
              <w:pStyle w:val="Standard"/>
              <w:jc w:val="center"/>
              <w:rPr>
                <w:sz w:val="18"/>
                <w:szCs w:val="18"/>
              </w:rPr>
            </w:pPr>
            <w:r w:rsidRPr="002520C8">
              <w:rPr>
                <w:sz w:val="18"/>
                <w:szCs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51C35C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C09109" w14:textId="77777777" w:rsidR="002520C8" w:rsidRPr="00374F9E" w:rsidRDefault="002520C8" w:rsidP="002520C8">
            <w:pPr>
              <w:pStyle w:val="Standard"/>
              <w:rPr>
                <w:sz w:val="18"/>
                <w:szCs w:val="18"/>
                <w:lang w:val="ru-RU"/>
              </w:rPr>
            </w:pPr>
            <w:r w:rsidRPr="00374F9E">
              <w:rPr>
                <w:sz w:val="18"/>
                <w:szCs w:val="18"/>
                <w:lang w:val="ru-RU"/>
              </w:rPr>
              <w:t xml:space="preserve">НЕЭФФЕКТИВНОСТЬ БИНАРНОЙ СИСТЕМЫ В </w:t>
            </w:r>
          </w:p>
          <w:p w14:paraId="548906B2" w14:textId="77777777" w:rsidR="00D86236" w:rsidRPr="0095575C" w:rsidRDefault="002520C8" w:rsidP="002520C8">
            <w:pPr>
              <w:pStyle w:val="Standard"/>
              <w:rPr>
                <w:lang w:val="ru-RU"/>
              </w:rPr>
            </w:pPr>
            <w:r w:rsidRPr="00374F9E">
              <w:rPr>
                <w:sz w:val="18"/>
                <w:szCs w:val="18"/>
                <w:lang w:val="ru-RU"/>
              </w:rPr>
              <w:t>СРАВНЕНИИ С ТЕРНАРНОЙ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D2C164" w14:textId="77777777" w:rsidR="00D86236" w:rsidRPr="002520C8" w:rsidRDefault="002520C8">
            <w:pPr>
              <w:pStyle w:val="Standard"/>
              <w:jc w:val="center"/>
            </w:pPr>
            <w:r>
              <w:rPr>
                <w:sz w:val="18"/>
              </w:rPr>
              <w:t>23.03.2023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51F44A" w14:textId="77777777" w:rsidR="00D86236" w:rsidRDefault="002520C8">
            <w:pPr>
              <w:pStyle w:val="Standard"/>
              <w:jc w:val="center"/>
            </w:pPr>
            <w:r>
              <w:rPr>
                <w:sz w:val="18"/>
              </w:rPr>
              <w:t>~977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15A85A" w14:textId="77777777" w:rsidR="00D86236" w:rsidRDefault="002520C8">
            <w:pPr>
              <w:pStyle w:val="Standard"/>
              <w:jc w:val="center"/>
            </w:pPr>
            <w:r>
              <w:rPr>
                <w:sz w:val="18"/>
              </w:rPr>
              <w:t>24.09.2025</w:t>
            </w:r>
          </w:p>
        </w:tc>
      </w:tr>
      <w:tr w:rsidR="00D86236" w:rsidRPr="00BA029A" w14:paraId="6D8073AC" w14:textId="77777777" w:rsidTr="004834D4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6AA467B" w14:textId="77777777" w:rsidR="00D86236" w:rsidRDefault="002520C8">
            <w:pPr>
              <w:pStyle w:val="Standard"/>
              <w:jc w:val="center"/>
            </w:pPr>
            <w:r>
              <w:rPr>
                <w:sz w:val="18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5EC057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05936A" w14:textId="248AF3D9" w:rsidR="00D86236" w:rsidRPr="00BA029A" w:rsidRDefault="00BA029A" w:rsidP="00BA029A">
            <w:pPr>
              <w:pStyle w:val="Standard"/>
              <w:snapToGrid w:val="0"/>
              <w:rPr>
                <w:sz w:val="18"/>
                <w:lang w:val="ru-RU"/>
              </w:rPr>
            </w:pPr>
            <w:r w:rsidRPr="00BA029A">
              <w:rPr>
                <w:sz w:val="18"/>
                <w:lang w:val="ru-RU"/>
              </w:rPr>
              <w:t>Перспективы систем передачи данных с поддержкой технологии прямого исправления ошибок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F4F9C2" w14:textId="6AD20E97" w:rsidR="00D86236" w:rsidRPr="00054A5C" w:rsidRDefault="00054A5C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10.11.2023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1E86C9" w14:textId="7D004A06" w:rsidR="00D86236" w:rsidRDefault="00674B3A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~2300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257183" w14:textId="1B5A0219" w:rsidR="00D86236" w:rsidRDefault="000C474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08.10.2025</w:t>
            </w:r>
          </w:p>
        </w:tc>
      </w:tr>
      <w:tr w:rsidR="00D86236" w:rsidRPr="001277FD" w14:paraId="3B366CA9" w14:textId="77777777" w:rsidTr="004834D4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E287D7" w14:textId="0778240B" w:rsidR="00D86236" w:rsidRPr="000C4746" w:rsidRDefault="000C4746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48234C5" w14:textId="77777777" w:rsidR="00D86236" w:rsidRDefault="00D86236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2F588A" w14:textId="4C22F5DE" w:rsidR="00D86236" w:rsidRPr="001277FD" w:rsidRDefault="001277FD" w:rsidP="001277FD">
            <w:pPr>
              <w:pStyle w:val="Standard"/>
              <w:snapToGrid w:val="0"/>
              <w:rPr>
                <w:sz w:val="18"/>
                <w:lang w:val="ru-RU"/>
              </w:rPr>
            </w:pPr>
            <w:r w:rsidRPr="001277FD">
              <w:rPr>
                <w:sz w:val="18"/>
                <w:lang w:val="ru-RU"/>
              </w:rPr>
              <w:t>МНОГОЦЕЛЕВАЯ ФИЛЬТРАЦИЯ ТЕКСТА С ИСПОЛЬЗОВАНИЕМ РЕГУЛЯРНЫХ ВЫРАЖЕНИЙ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6459FD" w14:textId="441EA0ED" w:rsidR="00D86236" w:rsidRDefault="00FA5D06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DCE6B2" w14:textId="0D998DDF" w:rsidR="00D86236" w:rsidRPr="002453E5" w:rsidRDefault="002453E5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~2200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8B25CF" w14:textId="0F4A9D57" w:rsidR="00D86236" w:rsidRPr="004834D4" w:rsidRDefault="004834D4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22.10.2025</w:t>
            </w:r>
          </w:p>
        </w:tc>
      </w:tr>
      <w:tr w:rsidR="004834D4" w14:paraId="13909D02" w14:textId="77777777" w:rsidTr="004834D4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1F36FFA" w14:textId="5DDEFEA8" w:rsidR="004834D4" w:rsidRDefault="004834D4" w:rsidP="004834D4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22.10.2025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1BA8D4" w14:textId="77777777" w:rsidR="004834D4" w:rsidRDefault="004834D4" w:rsidP="004834D4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28B325" w14:textId="4D31E110" w:rsidR="004834D4" w:rsidRPr="00CD32D6" w:rsidRDefault="00CD32D6" w:rsidP="00CD32D6">
            <w:pPr>
              <w:pStyle w:val="Standard"/>
              <w:snapToGrid w:val="0"/>
              <w:rPr>
                <w:sz w:val="18"/>
                <w:lang w:val="ru-RU"/>
              </w:rPr>
            </w:pPr>
            <w:r w:rsidRPr="00CD32D6">
              <w:rPr>
                <w:sz w:val="18"/>
                <w:lang w:val="ru-RU"/>
              </w:rPr>
              <w:t>Протоколы обмена данными между микроконтроллерами, применяемые в радиоэлектронной аппаратуре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6D5C06" w14:textId="1E09BACD" w:rsidR="004834D4" w:rsidRDefault="00D9703D" w:rsidP="004834D4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 w:rsidRPr="00D9703D">
              <w:rPr>
                <w:sz w:val="18"/>
              </w:rPr>
              <w:t>28</w:t>
            </w:r>
            <w:r w:rsidR="00D52BA9">
              <w:rPr>
                <w:sz w:val="18"/>
                <w:lang w:val="ru-RU"/>
              </w:rPr>
              <w:t>.11.</w:t>
            </w:r>
            <w:r w:rsidRPr="00D9703D">
              <w:rPr>
                <w:sz w:val="18"/>
              </w:rPr>
              <w:t>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17013E5" w14:textId="5B6CAA18" w:rsidR="004834D4" w:rsidRPr="00156DA5" w:rsidRDefault="00156DA5" w:rsidP="004834D4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~2400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B7F722" w14:textId="1BFDB6B9" w:rsidR="004834D4" w:rsidRDefault="00A219A3" w:rsidP="004834D4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19.11.2025</w:t>
            </w:r>
          </w:p>
        </w:tc>
      </w:tr>
      <w:tr w:rsidR="004834D4" w14:paraId="39F91255" w14:textId="77777777" w:rsidTr="004834D4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E41E69" w14:textId="323961C0" w:rsidR="004834D4" w:rsidRDefault="00ED14C5" w:rsidP="004834D4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6F5CF7" w14:textId="77777777" w:rsidR="004834D4" w:rsidRDefault="004834D4" w:rsidP="004834D4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4E39C4" w14:textId="29A93FE7" w:rsidR="004834D4" w:rsidRPr="000D1BD7" w:rsidRDefault="000D1BD7" w:rsidP="00ED22A4">
            <w:pPr>
              <w:pStyle w:val="Standard"/>
              <w:snapToGrid w:val="0"/>
              <w:rPr>
                <w:sz w:val="18"/>
                <w:lang w:val="ru-RU"/>
              </w:rPr>
            </w:pPr>
            <w:r w:rsidRPr="000D1BD7">
              <w:rPr>
                <w:sz w:val="18"/>
                <w:lang w:val="ru-RU"/>
              </w:rPr>
              <w:t>АНАЛИЗ ОТЕЧЕСТВЕННЫХ ОФИСНЫХ ПАКЕТОВ В УСЛОВИЯХ ИМПОРТОЗАМЕЩЕНИЯ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0AB301" w14:textId="4B070B4C" w:rsidR="004834D4" w:rsidRPr="00E84808" w:rsidRDefault="00E84808" w:rsidP="004834D4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81D394" w14:textId="0ECDEFD6" w:rsidR="004834D4" w:rsidRPr="00150166" w:rsidRDefault="00150166" w:rsidP="004834D4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~1030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9EB7AC" w14:textId="18F37148" w:rsidR="004834D4" w:rsidRDefault="00A219A3" w:rsidP="004834D4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19.11.2025</w:t>
            </w:r>
          </w:p>
        </w:tc>
      </w:tr>
      <w:tr w:rsidR="004834D4" w14:paraId="2E3E4334" w14:textId="77777777" w:rsidTr="004834D4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412058" w14:textId="11195263" w:rsidR="004834D4" w:rsidRDefault="00032487" w:rsidP="004834D4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82A52A" w14:textId="77777777" w:rsidR="004834D4" w:rsidRDefault="004834D4" w:rsidP="004834D4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0703E3" w14:textId="3A81FA71" w:rsidR="004834D4" w:rsidRPr="00177859" w:rsidRDefault="007629A1" w:rsidP="00D875D4">
            <w:pPr>
              <w:pStyle w:val="Standard"/>
              <w:snapToGrid w:val="0"/>
              <w:rPr>
                <w:sz w:val="18"/>
                <w:lang w:val="ru-RU"/>
              </w:rPr>
            </w:pPr>
            <w:r w:rsidRPr="007629A1">
              <w:rPr>
                <w:sz w:val="18"/>
                <w:lang w:val="ru-RU"/>
              </w:rPr>
              <w:t xml:space="preserve">НАБОР МАТЕМАТИЧЕСКИХ ФОРМУЛ В </w:t>
            </w:r>
            <w:r w:rsidRPr="007629A1">
              <w:rPr>
                <w:sz w:val="18"/>
              </w:rPr>
              <w:t>WEB</w:t>
            </w:r>
            <w:r w:rsidRPr="007629A1">
              <w:rPr>
                <w:sz w:val="18"/>
                <w:lang w:val="ru-RU"/>
              </w:rPr>
              <w:t xml:space="preserve"> С ПОМОЩЬЮ </w:t>
            </w:r>
            <w:r w:rsidRPr="007629A1">
              <w:rPr>
                <w:sz w:val="18"/>
              </w:rPr>
              <w:t>JAVASCRIPT</w:t>
            </w:r>
            <w:r w:rsidRPr="007629A1">
              <w:rPr>
                <w:sz w:val="18"/>
                <w:lang w:val="ru-RU"/>
              </w:rPr>
              <w:t xml:space="preserve">-БИБЛИОТЕКИ </w:t>
            </w:r>
            <w:r w:rsidRPr="007629A1">
              <w:rPr>
                <w:sz w:val="18"/>
              </w:rPr>
              <w:t>MATHJAX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2D0E2D" w14:textId="45E6E9ED" w:rsidR="004834D4" w:rsidRDefault="008717C4" w:rsidP="004834D4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21.06.2023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E85D826" w14:textId="4A2FA891" w:rsidR="004834D4" w:rsidRPr="00124624" w:rsidRDefault="00124624" w:rsidP="004834D4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~2000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1F0C3" w14:textId="1CFE5046" w:rsidR="004834D4" w:rsidRPr="00984C0B" w:rsidRDefault="00984C0B" w:rsidP="004834D4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03.12.202</w:t>
            </w:r>
            <w:r w:rsidR="00E66007">
              <w:rPr>
                <w:sz w:val="18"/>
              </w:rPr>
              <w:t>5</w:t>
            </w:r>
          </w:p>
        </w:tc>
      </w:tr>
      <w:tr w:rsidR="00FE14B2" w14:paraId="1E0D1225" w14:textId="77777777" w:rsidTr="004834D4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A4FDFB" w14:textId="19112F1A" w:rsidR="00FE14B2" w:rsidRDefault="00FE14B2" w:rsidP="00FE14B2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03.12.202</w:t>
            </w:r>
            <w:r w:rsidR="00E66007">
              <w:rPr>
                <w:sz w:val="18"/>
              </w:rPr>
              <w:t>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B042BA" w14:textId="77777777" w:rsidR="00FE14B2" w:rsidRDefault="00FE14B2" w:rsidP="00FE14B2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FCAA6C" w14:textId="764A5C6A" w:rsidR="00FE14B2" w:rsidRPr="00686E3D" w:rsidRDefault="00686E3D" w:rsidP="00D875D4">
            <w:pPr>
              <w:pStyle w:val="Standard"/>
              <w:snapToGrid w:val="0"/>
              <w:rPr>
                <w:sz w:val="18"/>
                <w:lang w:val="ru-RU"/>
              </w:rPr>
            </w:pPr>
            <w:r w:rsidRPr="00686E3D">
              <w:rPr>
                <w:sz w:val="18"/>
                <w:lang w:val="ru-RU"/>
              </w:rPr>
              <w:t>ОБЛАЧНОЕ ТЕСТИРОВАНИЕ ПРОГРАММНОГО ОБЕСПЕЧЕНИЯ: ПЕРСПЕКТИВЫ И ПРЕИМУЩЕСТВА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22A457" w14:textId="75E9E7D5" w:rsidR="00FE14B2" w:rsidRPr="00A25B71" w:rsidRDefault="00A25B71" w:rsidP="00FE14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1074C6F" w14:textId="5DB0CCA4" w:rsidR="00FE14B2" w:rsidRPr="00D875D4" w:rsidRDefault="00D875D4" w:rsidP="00FE14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~1500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0C2C51" w14:textId="4F0366CE" w:rsidR="00FE14B2" w:rsidRPr="00E66007" w:rsidRDefault="00E66007" w:rsidP="00FE14B2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17.12.2025</w:t>
            </w:r>
          </w:p>
        </w:tc>
      </w:tr>
    </w:tbl>
    <w:p w14:paraId="767DCC83" w14:textId="77777777" w:rsidR="00D86236" w:rsidRDefault="00D86236">
      <w:pPr>
        <w:pStyle w:val="Standard"/>
        <w:jc w:val="center"/>
        <w:rPr>
          <w:lang w:val="ru-RU"/>
        </w:rPr>
      </w:pPr>
    </w:p>
    <w:p w14:paraId="531BAAD6" w14:textId="77777777" w:rsidR="00D86236" w:rsidRPr="0095575C" w:rsidRDefault="00D86236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95575C">
        <w:rPr>
          <w:u w:val="single"/>
          <w:lang w:val="ru-RU"/>
        </w:rPr>
        <w:t>Горелов И.А.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95575C">
        <w:rPr>
          <w:i/>
          <w:u w:val="single"/>
          <w:lang w:val="ru-RU"/>
        </w:rPr>
        <w:t>Р3131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775A749" w14:textId="77777777" w:rsidR="00D86236" w:rsidRPr="0095575C" w:rsidRDefault="00D86236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10740" w:type="dxa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D86236" w:rsidRPr="00FE14B2" w14:paraId="43DAB67A" w14:textId="77777777" w:rsidTr="00B97606">
        <w:trPr>
          <w:trHeight w:val="795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79F89AA" w14:textId="77777777" w:rsidR="00D86236" w:rsidRPr="0095575C" w:rsidRDefault="00D86236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14:paraId="2E71190C" w14:textId="44503444" w:rsidR="00D86236" w:rsidRPr="00021948" w:rsidRDefault="00CA02D1">
            <w:pPr>
              <w:pStyle w:val="TableContents"/>
              <w:rPr>
                <w:lang w:val="ru-RU"/>
              </w:rPr>
            </w:pPr>
            <w:r w:rsidRPr="00CA02D1">
              <w:rPr>
                <w:lang w:val="ru-RU"/>
              </w:rPr>
              <w:t>https://cyberleninka.ru/article/n/oblachnoe-testirovanie-programmnogo-obespecheniya-perspektivy-i-preimuschestva</w:t>
            </w:r>
          </w:p>
        </w:tc>
      </w:tr>
      <w:tr w:rsidR="00D86236" w:rsidRPr="00FE14B2" w14:paraId="2D83A817" w14:textId="77777777" w:rsidTr="00B97606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8974D59" w14:textId="77777777" w:rsidR="00D86236" w:rsidRPr="0095575C" w:rsidRDefault="00D86236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6AF3FED2" w14:textId="3DC5AB53" w:rsidR="00D86236" w:rsidRPr="00F50785" w:rsidRDefault="00F50785">
            <w:pPr>
              <w:pStyle w:val="TableContents"/>
              <w:rPr>
                <w:lang w:val="ru-RU"/>
              </w:rPr>
            </w:pPr>
            <w:r w:rsidRPr="00F50785">
              <w:rPr>
                <w:lang w:val="ru-RU"/>
              </w:rPr>
              <w:t>облачное тестирование, автоматизация, жизненный цикл программного обеспечения.</w:t>
            </w:r>
          </w:p>
        </w:tc>
      </w:tr>
      <w:tr w:rsidR="00D86236" w:rsidRPr="00FE14B2" w14:paraId="5E0BA654" w14:textId="77777777" w:rsidTr="00B97606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7755912E" w14:textId="5BB56BA9" w:rsidR="0010221D" w:rsidRPr="0010221D" w:rsidRDefault="00D86236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7879F218" w14:textId="6BD5F88A" w:rsidR="00CB045E" w:rsidRPr="007A0DEF" w:rsidRDefault="006E6468" w:rsidP="000A6050">
            <w:pPr>
              <w:pStyle w:val="TableContents"/>
              <w:numPr>
                <w:ilvl w:val="0"/>
                <w:numId w:val="5"/>
              </w:numPr>
              <w:rPr>
                <w:lang w:val="ru-RU"/>
              </w:rPr>
            </w:pPr>
            <w:r w:rsidRPr="006E6468">
              <w:rPr>
                <w:lang w:val="ru-RU"/>
              </w:rPr>
              <w:t>В 2009–2010 годах были проведены две конференции, посвящённые тестированию программного обеспечения в облачных средах</w:t>
            </w:r>
            <w:r w:rsidR="00B12E69" w:rsidRPr="00B12E69">
              <w:rPr>
                <w:lang w:val="ru-RU"/>
              </w:rPr>
              <w:t xml:space="preserve"> </w:t>
            </w:r>
            <w:r w:rsidR="003A35E3" w:rsidRPr="003A35E3">
              <w:rPr>
                <w:lang w:val="ru-RU"/>
              </w:rPr>
              <w:t>(</w:t>
            </w:r>
            <w:r w:rsidR="003A35E3" w:rsidRPr="003A35E3">
              <w:t>Software</w:t>
            </w:r>
            <w:r w:rsidR="003A35E3" w:rsidRPr="003A35E3">
              <w:rPr>
                <w:lang w:val="ru-RU"/>
              </w:rPr>
              <w:t xml:space="preserve"> </w:t>
            </w:r>
            <w:r w:rsidR="003A35E3" w:rsidRPr="003A35E3">
              <w:t>Testing</w:t>
            </w:r>
            <w:r w:rsidR="003A35E3" w:rsidRPr="003A35E3">
              <w:rPr>
                <w:lang w:val="ru-RU"/>
              </w:rPr>
              <w:t xml:space="preserve"> </w:t>
            </w:r>
            <w:r w:rsidR="003A35E3" w:rsidRPr="003A35E3">
              <w:t>in</w:t>
            </w:r>
            <w:r w:rsidR="003A35E3" w:rsidRPr="003A35E3">
              <w:rPr>
                <w:lang w:val="ru-RU"/>
              </w:rPr>
              <w:t xml:space="preserve"> </w:t>
            </w:r>
            <w:r w:rsidR="003A35E3" w:rsidRPr="003A35E3">
              <w:t>Cloud</w:t>
            </w:r>
            <w:r w:rsidR="003A35E3" w:rsidRPr="003A35E3">
              <w:rPr>
                <w:lang w:val="ru-RU"/>
              </w:rPr>
              <w:t xml:space="preserve">, </w:t>
            </w:r>
            <w:r w:rsidR="003A35E3" w:rsidRPr="003A35E3">
              <w:t>STITC</w:t>
            </w:r>
            <w:r w:rsidR="003A35E3">
              <w:rPr>
                <w:lang w:val="ru-RU"/>
              </w:rPr>
              <w:t>).</w:t>
            </w:r>
          </w:p>
          <w:p w14:paraId="64B0D496" w14:textId="77777777" w:rsidR="007A0DEF" w:rsidRPr="00832225" w:rsidRDefault="007A0DEF" w:rsidP="000A6050">
            <w:pPr>
              <w:pStyle w:val="TableContents"/>
              <w:numPr>
                <w:ilvl w:val="0"/>
                <w:numId w:val="5"/>
              </w:numPr>
              <w:rPr>
                <w:lang w:val="ru-RU"/>
              </w:rPr>
            </w:pPr>
            <w:r w:rsidRPr="007A0DEF">
              <w:rPr>
                <w:lang w:val="ru-RU"/>
              </w:rPr>
              <w:t xml:space="preserve">Облачное тестирование основано на модели </w:t>
            </w:r>
            <w:r w:rsidRPr="007A0DEF">
              <w:t>SaaS</w:t>
            </w:r>
            <w:r w:rsidR="00B12E69" w:rsidRPr="00B12E69">
              <w:rPr>
                <w:lang w:val="ru-RU"/>
              </w:rPr>
              <w:t xml:space="preserve"> </w:t>
            </w:r>
            <w:r w:rsidR="00B12E69" w:rsidRPr="00B12E69">
              <w:rPr>
                <w:lang w:val="ru-RU"/>
              </w:rPr>
              <w:t>(</w:t>
            </w:r>
            <w:r w:rsidR="00B12E69" w:rsidRPr="00B12E69">
              <w:t>Software</w:t>
            </w:r>
            <w:r w:rsidR="00B12E69" w:rsidRPr="00B12E69">
              <w:rPr>
                <w:lang w:val="ru-RU"/>
              </w:rPr>
              <w:t xml:space="preserve"> </w:t>
            </w:r>
            <w:r w:rsidR="00B12E69" w:rsidRPr="00B12E69">
              <w:t>as</w:t>
            </w:r>
            <w:r w:rsidR="00B12E69" w:rsidRPr="00B12E69">
              <w:rPr>
                <w:lang w:val="ru-RU"/>
              </w:rPr>
              <w:t xml:space="preserve"> </w:t>
            </w:r>
            <w:r w:rsidR="00B12E69" w:rsidRPr="00B12E69">
              <w:t>a</w:t>
            </w:r>
            <w:r w:rsidR="00B12E69" w:rsidRPr="00B12E69">
              <w:rPr>
                <w:lang w:val="ru-RU"/>
              </w:rPr>
              <w:t xml:space="preserve"> </w:t>
            </w:r>
            <w:r w:rsidR="00B12E69" w:rsidRPr="00B12E69">
              <w:t>Service</w:t>
            </w:r>
            <w:r w:rsidR="00B12E69" w:rsidRPr="00B12E69">
              <w:rPr>
                <w:lang w:val="ru-RU"/>
              </w:rPr>
              <w:t>)</w:t>
            </w:r>
            <w:r w:rsidRPr="007A0DEF">
              <w:rPr>
                <w:lang w:val="ru-RU"/>
              </w:rPr>
              <w:t>, что избавляет организации от затрат на собственное оборудование, программные ресурсы и консультационные услуги.</w:t>
            </w:r>
          </w:p>
          <w:p w14:paraId="03CF7684" w14:textId="6AA734EB" w:rsidR="00832225" w:rsidRPr="009E3B13" w:rsidRDefault="00832225" w:rsidP="000A6050">
            <w:pPr>
              <w:pStyle w:val="TableContents"/>
              <w:numPr>
                <w:ilvl w:val="0"/>
                <w:numId w:val="5"/>
              </w:numPr>
              <w:rPr>
                <w:lang w:val="ru-RU"/>
              </w:rPr>
            </w:pPr>
            <w:r w:rsidRPr="00832225">
              <w:rPr>
                <w:lang w:val="ru-RU"/>
              </w:rPr>
              <w:t xml:space="preserve">Облачные вычисления </w:t>
            </w:r>
            <w:r w:rsidR="00A87416">
              <w:rPr>
                <w:lang w:val="ru-RU"/>
              </w:rPr>
              <w:t>обеспечивают</w:t>
            </w:r>
            <w:r w:rsidRPr="00832225">
              <w:rPr>
                <w:lang w:val="ru-RU"/>
              </w:rPr>
              <w:t xml:space="preserve"> гибкую, масштабируемую и многопользовательскую среду.</w:t>
            </w:r>
          </w:p>
          <w:p w14:paraId="2C33E602" w14:textId="31E85FD2" w:rsidR="009E3B13" w:rsidRPr="00420A15" w:rsidRDefault="00A87416" w:rsidP="000A6050">
            <w:pPr>
              <w:pStyle w:val="TableContents"/>
              <w:numPr>
                <w:ilvl w:val="0"/>
                <w:numId w:val="5"/>
              </w:numPr>
              <w:rPr>
                <w:lang w:val="ru-RU"/>
              </w:rPr>
            </w:pPr>
            <w:r w:rsidRPr="00A87416">
              <w:rPr>
                <w:lang w:val="ru-RU"/>
              </w:rPr>
              <w:t xml:space="preserve">Рост популярности облачных вычислений делает облачное тестирование особенно важным для </w:t>
            </w:r>
            <w:r w:rsidRPr="00A87416">
              <w:t>IT</w:t>
            </w:r>
            <w:r w:rsidRPr="00A87416">
              <w:rPr>
                <w:lang w:val="ru-RU"/>
              </w:rPr>
              <w:t>-компаний.</w:t>
            </w:r>
          </w:p>
        </w:tc>
      </w:tr>
      <w:tr w:rsidR="00D86236" w:rsidRPr="00BE4519" w14:paraId="44BB5D0F" w14:textId="77777777" w:rsidTr="00B97606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3D3F6882" w14:textId="275C3112" w:rsidR="006D2DF1" w:rsidRPr="006D2DF1" w:rsidRDefault="00D86236" w:rsidP="00C82E7D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</w:t>
            </w:r>
            <w:r w:rsidR="006D2DF1">
              <w:rPr>
                <w:b/>
                <w:bCs/>
                <w:lang w:val="ru-RU"/>
              </w:rPr>
              <w:t>)</w:t>
            </w:r>
          </w:p>
          <w:p w14:paraId="37DBA418" w14:textId="77777777" w:rsidR="00CF449B" w:rsidRDefault="00BE4519" w:rsidP="00A33DD0">
            <w:pPr>
              <w:pStyle w:val="TableContents"/>
              <w:numPr>
                <w:ilvl w:val="0"/>
                <w:numId w:val="3"/>
              </w:numPr>
              <w:rPr>
                <w:lang w:val="ru-RU"/>
              </w:rPr>
            </w:pPr>
            <w:r w:rsidRPr="00BE4519">
              <w:rPr>
                <w:lang w:val="ru-RU"/>
              </w:rPr>
              <w:t>Параллельные тесты в облаке на разных устройствах и системах ускоряют проверку программ и их выпуск на рынок.</w:t>
            </w:r>
            <w:r w:rsidR="00CF449B" w:rsidRPr="00CF449B">
              <w:rPr>
                <w:lang w:val="ru-RU"/>
              </w:rPr>
              <w:t xml:space="preserve"> </w:t>
            </w:r>
          </w:p>
          <w:p w14:paraId="3D39B408" w14:textId="77777777" w:rsidR="00CF449B" w:rsidRDefault="00CF449B" w:rsidP="00A33DD0">
            <w:pPr>
              <w:pStyle w:val="TableContents"/>
              <w:numPr>
                <w:ilvl w:val="0"/>
                <w:numId w:val="3"/>
              </w:numPr>
              <w:rPr>
                <w:lang w:val="ru-RU"/>
              </w:rPr>
            </w:pPr>
            <w:r w:rsidRPr="00CF449B">
              <w:rPr>
                <w:lang w:val="ru-RU"/>
              </w:rPr>
              <w:t xml:space="preserve">Облачное тестирование обеспечивает удалённый доступ к тестовым средам, позволяя проводить проверки из любой точки мира и охватывать разные регионы. </w:t>
            </w:r>
          </w:p>
          <w:p w14:paraId="058C7C4B" w14:textId="77777777" w:rsidR="00CF449B" w:rsidRDefault="00083FED" w:rsidP="00A33DD0">
            <w:pPr>
              <w:pStyle w:val="TableContents"/>
              <w:numPr>
                <w:ilvl w:val="0"/>
                <w:numId w:val="3"/>
              </w:numPr>
              <w:rPr>
                <w:lang w:val="ru-RU"/>
              </w:rPr>
            </w:pPr>
            <w:r w:rsidRPr="00083FED">
              <w:rPr>
                <w:lang w:val="ru-RU"/>
              </w:rPr>
              <w:t>Облачное тестирование позволяет воспроизводить реальные условия и высокие нагрузки, что помогает заранее обнаруживать проблемы производительности и масштабируемости.</w:t>
            </w:r>
          </w:p>
          <w:p w14:paraId="24CC17D7" w14:textId="68A0C769" w:rsidR="00083FED" w:rsidRPr="00A33DD0" w:rsidRDefault="00A34D16" w:rsidP="00A33DD0">
            <w:pPr>
              <w:pStyle w:val="TableContents"/>
              <w:numPr>
                <w:ilvl w:val="0"/>
                <w:numId w:val="3"/>
              </w:numPr>
              <w:rPr>
                <w:lang w:val="ru-RU"/>
              </w:rPr>
            </w:pPr>
            <w:r w:rsidRPr="00A34D16">
              <w:rPr>
                <w:lang w:val="ru-RU"/>
              </w:rPr>
              <w:t>Интеграция облачного тестирования в разработку ускоряет обнаружение и исправление ошибок, что сокращает цикл создания продукта и позволяет чаще выпускать обновления.</w:t>
            </w:r>
          </w:p>
        </w:tc>
      </w:tr>
      <w:tr w:rsidR="00D86236" w:rsidRPr="00FE14B2" w14:paraId="2F304236" w14:textId="77777777" w:rsidTr="00B97606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EDED00" w14:textId="77777777" w:rsidR="00D86236" w:rsidRPr="0095575C" w:rsidRDefault="00D86236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55AE1D92" w14:textId="7C274ABC" w:rsidR="003B1569" w:rsidRPr="003B1569" w:rsidRDefault="003B1569" w:rsidP="003B1569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3B1569">
              <w:rPr>
                <w:lang w:val="ru-RU"/>
              </w:rPr>
              <w:t>Работа сильно зависит от качества интернет-соединения.</w:t>
            </w:r>
          </w:p>
          <w:p w14:paraId="13B1447B" w14:textId="0E350E10" w:rsidR="003B1569" w:rsidRPr="003B1569" w:rsidRDefault="003B1569" w:rsidP="003B1569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3B1569">
              <w:rPr>
                <w:lang w:val="ru-RU"/>
              </w:rPr>
              <w:t>Передача данных в облако может создавать риски для безопасности.</w:t>
            </w:r>
          </w:p>
          <w:p w14:paraId="129CDF61" w14:textId="444D2D04" w:rsidR="003B1569" w:rsidRPr="003B1569" w:rsidRDefault="003B1569" w:rsidP="003B1569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3B1569">
              <w:rPr>
                <w:lang w:val="ru-RU"/>
              </w:rPr>
              <w:t>Некоторым организациям сложно контролировать процесс тестирования на сторонних ресурсах.</w:t>
            </w:r>
          </w:p>
          <w:p w14:paraId="2CAE20E2" w14:textId="468E64EB" w:rsidR="006425E3" w:rsidRPr="003B1569" w:rsidRDefault="003B1569" w:rsidP="003B1569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 w:rsidRPr="003B1569">
              <w:rPr>
                <w:lang w:val="ru-RU"/>
              </w:rPr>
              <w:t>Появляются юридические и финансовые вопросы, связанные с использованием облачных сервисов.</w:t>
            </w:r>
          </w:p>
        </w:tc>
      </w:tr>
      <w:tr w:rsidR="00D86236" w:rsidRPr="001E6640" w14:paraId="269A1898" w14:textId="77777777" w:rsidTr="00B97606">
        <w:trPr>
          <w:trHeight w:val="51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6B1783" w14:textId="182C10D1" w:rsidR="0041179E" w:rsidRPr="002321B0" w:rsidRDefault="00D86236" w:rsidP="006D1978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12036082" w14:textId="4261A742" w:rsidR="00AA4422" w:rsidRPr="00AA4422" w:rsidRDefault="00AA4422" w:rsidP="00AA4422">
            <w:pPr>
              <w:pStyle w:val="TableContents"/>
            </w:pPr>
          </w:p>
        </w:tc>
      </w:tr>
    </w:tbl>
    <w:p w14:paraId="5357520C" w14:textId="5DE42F07" w:rsidR="003828A0" w:rsidRPr="00156DA5" w:rsidRDefault="003828A0" w:rsidP="00B97606">
      <w:pPr>
        <w:pStyle w:val="Standard"/>
        <w:rPr>
          <w:lang w:val="ru-RU"/>
        </w:rPr>
      </w:pPr>
    </w:p>
    <w:sectPr w:rsidR="003828A0" w:rsidRPr="00156DA5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4A9BB" w14:textId="77777777" w:rsidR="003D5F91" w:rsidRDefault="003D5F91">
      <w:r>
        <w:separator/>
      </w:r>
    </w:p>
  </w:endnote>
  <w:endnote w:type="continuationSeparator" w:id="0">
    <w:p w14:paraId="7AA1BE96" w14:textId="77777777" w:rsidR="003D5F91" w:rsidRDefault="003D5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8E879" w14:textId="77777777" w:rsidR="003D5F91" w:rsidRDefault="003D5F91">
      <w:r>
        <w:separator/>
      </w:r>
    </w:p>
  </w:footnote>
  <w:footnote w:type="continuationSeparator" w:id="0">
    <w:p w14:paraId="6E228720" w14:textId="77777777" w:rsidR="003D5F91" w:rsidRDefault="003D5F91">
      <w:r>
        <w:continuationSeparator/>
      </w:r>
    </w:p>
  </w:footnote>
  <w:footnote w:id="1">
    <w:p w14:paraId="34F846F0" w14:textId="77777777" w:rsidR="00D86236" w:rsidRPr="0095575C" w:rsidRDefault="00D86236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628E40AA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Andale Sans UI" w:hAnsi="Times New Roman" w:cs="Tahoma"/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13CC1EAA"/>
    <w:multiLevelType w:val="hybridMultilevel"/>
    <w:tmpl w:val="C08EA0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9760424">
    <w:abstractNumId w:val="0"/>
  </w:num>
  <w:num w:numId="2" w16cid:durableId="1925990558">
    <w:abstractNumId w:val="1"/>
  </w:num>
  <w:num w:numId="3" w16cid:durableId="357119572">
    <w:abstractNumId w:val="2"/>
  </w:num>
  <w:num w:numId="4" w16cid:durableId="2002780725">
    <w:abstractNumId w:val="3"/>
  </w:num>
  <w:num w:numId="5" w16cid:durableId="2008164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35E"/>
    <w:rsid w:val="00001FFA"/>
    <w:rsid w:val="0000238E"/>
    <w:rsid w:val="000110B8"/>
    <w:rsid w:val="00021103"/>
    <w:rsid w:val="00021948"/>
    <w:rsid w:val="00021A2D"/>
    <w:rsid w:val="00026844"/>
    <w:rsid w:val="00031EA4"/>
    <w:rsid w:val="00032487"/>
    <w:rsid w:val="0005123F"/>
    <w:rsid w:val="000530E2"/>
    <w:rsid w:val="00054A5C"/>
    <w:rsid w:val="00083FED"/>
    <w:rsid w:val="00090705"/>
    <w:rsid w:val="0009097B"/>
    <w:rsid w:val="0009138D"/>
    <w:rsid w:val="00096D8F"/>
    <w:rsid w:val="000A23B5"/>
    <w:rsid w:val="000A6050"/>
    <w:rsid w:val="000C4746"/>
    <w:rsid w:val="000D1BD7"/>
    <w:rsid w:val="000D49E2"/>
    <w:rsid w:val="0010221D"/>
    <w:rsid w:val="00102FD1"/>
    <w:rsid w:val="00115AF3"/>
    <w:rsid w:val="00124624"/>
    <w:rsid w:val="001277FD"/>
    <w:rsid w:val="00134E59"/>
    <w:rsid w:val="00150166"/>
    <w:rsid w:val="00156DA5"/>
    <w:rsid w:val="001727C9"/>
    <w:rsid w:val="001739A7"/>
    <w:rsid w:val="00177042"/>
    <w:rsid w:val="00177859"/>
    <w:rsid w:val="00183AEF"/>
    <w:rsid w:val="00184664"/>
    <w:rsid w:val="001A3C2F"/>
    <w:rsid w:val="001A52FA"/>
    <w:rsid w:val="001B176A"/>
    <w:rsid w:val="001B411C"/>
    <w:rsid w:val="001D4B4C"/>
    <w:rsid w:val="001E0DE3"/>
    <w:rsid w:val="001E6640"/>
    <w:rsid w:val="002321B0"/>
    <w:rsid w:val="00232C95"/>
    <w:rsid w:val="00243F04"/>
    <w:rsid w:val="002446A2"/>
    <w:rsid w:val="002453E5"/>
    <w:rsid w:val="002520C8"/>
    <w:rsid w:val="002716A2"/>
    <w:rsid w:val="002769FC"/>
    <w:rsid w:val="00284E74"/>
    <w:rsid w:val="002A298B"/>
    <w:rsid w:val="002B5101"/>
    <w:rsid w:val="00304AE8"/>
    <w:rsid w:val="00356D7D"/>
    <w:rsid w:val="003661F8"/>
    <w:rsid w:val="00374F9E"/>
    <w:rsid w:val="003828A0"/>
    <w:rsid w:val="00386F5E"/>
    <w:rsid w:val="003A35E3"/>
    <w:rsid w:val="003B1569"/>
    <w:rsid w:val="003C464C"/>
    <w:rsid w:val="003C68E5"/>
    <w:rsid w:val="003D30A6"/>
    <w:rsid w:val="003D5F91"/>
    <w:rsid w:val="004102DA"/>
    <w:rsid w:val="0041179E"/>
    <w:rsid w:val="00420A15"/>
    <w:rsid w:val="00451C0E"/>
    <w:rsid w:val="00454FFF"/>
    <w:rsid w:val="00474ED5"/>
    <w:rsid w:val="00482E38"/>
    <w:rsid w:val="004834D4"/>
    <w:rsid w:val="004A1FA5"/>
    <w:rsid w:val="004B54BD"/>
    <w:rsid w:val="004C7E8D"/>
    <w:rsid w:val="004D794A"/>
    <w:rsid w:val="004F4698"/>
    <w:rsid w:val="00516043"/>
    <w:rsid w:val="005165F8"/>
    <w:rsid w:val="005233A4"/>
    <w:rsid w:val="005452BD"/>
    <w:rsid w:val="00557A60"/>
    <w:rsid w:val="00571104"/>
    <w:rsid w:val="00596603"/>
    <w:rsid w:val="005D0D4F"/>
    <w:rsid w:val="005F3B1D"/>
    <w:rsid w:val="00623C5A"/>
    <w:rsid w:val="00634E10"/>
    <w:rsid w:val="00641EC2"/>
    <w:rsid w:val="006425E3"/>
    <w:rsid w:val="00657BDB"/>
    <w:rsid w:val="0066149F"/>
    <w:rsid w:val="00674B3A"/>
    <w:rsid w:val="00676E8A"/>
    <w:rsid w:val="00686E3D"/>
    <w:rsid w:val="006913EF"/>
    <w:rsid w:val="006C2EE3"/>
    <w:rsid w:val="006C718D"/>
    <w:rsid w:val="006D1978"/>
    <w:rsid w:val="006D24A2"/>
    <w:rsid w:val="006D2DF1"/>
    <w:rsid w:val="006D6037"/>
    <w:rsid w:val="006E6468"/>
    <w:rsid w:val="006E65FF"/>
    <w:rsid w:val="006E786C"/>
    <w:rsid w:val="00726B4B"/>
    <w:rsid w:val="00730A55"/>
    <w:rsid w:val="00745ABA"/>
    <w:rsid w:val="00746B04"/>
    <w:rsid w:val="007479FD"/>
    <w:rsid w:val="00750252"/>
    <w:rsid w:val="00754CC6"/>
    <w:rsid w:val="007629A1"/>
    <w:rsid w:val="00777E1C"/>
    <w:rsid w:val="00784711"/>
    <w:rsid w:val="007944FF"/>
    <w:rsid w:val="00794BE5"/>
    <w:rsid w:val="007A0DEF"/>
    <w:rsid w:val="007A1326"/>
    <w:rsid w:val="007A2641"/>
    <w:rsid w:val="007D7067"/>
    <w:rsid w:val="007E417A"/>
    <w:rsid w:val="007E5FA3"/>
    <w:rsid w:val="007E7BBF"/>
    <w:rsid w:val="00815C83"/>
    <w:rsid w:val="00830225"/>
    <w:rsid w:val="00832225"/>
    <w:rsid w:val="008717C4"/>
    <w:rsid w:val="00882975"/>
    <w:rsid w:val="008A5E8A"/>
    <w:rsid w:val="008B081C"/>
    <w:rsid w:val="008B1F9F"/>
    <w:rsid w:val="008B3AA6"/>
    <w:rsid w:val="008B54D5"/>
    <w:rsid w:val="008C24DC"/>
    <w:rsid w:val="008C4406"/>
    <w:rsid w:val="008C5DD9"/>
    <w:rsid w:val="0091430A"/>
    <w:rsid w:val="0091598C"/>
    <w:rsid w:val="009353E7"/>
    <w:rsid w:val="0094602F"/>
    <w:rsid w:val="0094704D"/>
    <w:rsid w:val="009477C5"/>
    <w:rsid w:val="00950D9D"/>
    <w:rsid w:val="0095575C"/>
    <w:rsid w:val="00984C0B"/>
    <w:rsid w:val="009E3B13"/>
    <w:rsid w:val="00A04927"/>
    <w:rsid w:val="00A075D0"/>
    <w:rsid w:val="00A219A3"/>
    <w:rsid w:val="00A23C43"/>
    <w:rsid w:val="00A25B71"/>
    <w:rsid w:val="00A33DD0"/>
    <w:rsid w:val="00A34D16"/>
    <w:rsid w:val="00A36FAF"/>
    <w:rsid w:val="00A6435E"/>
    <w:rsid w:val="00A76E4D"/>
    <w:rsid w:val="00A87416"/>
    <w:rsid w:val="00AA159E"/>
    <w:rsid w:val="00AA39EB"/>
    <w:rsid w:val="00AA4422"/>
    <w:rsid w:val="00AA5E35"/>
    <w:rsid w:val="00B12E69"/>
    <w:rsid w:val="00B1539C"/>
    <w:rsid w:val="00B24C17"/>
    <w:rsid w:val="00B34061"/>
    <w:rsid w:val="00B4216B"/>
    <w:rsid w:val="00B47E5D"/>
    <w:rsid w:val="00B615F0"/>
    <w:rsid w:val="00B63FA7"/>
    <w:rsid w:val="00B70EBA"/>
    <w:rsid w:val="00B8408A"/>
    <w:rsid w:val="00B85CF1"/>
    <w:rsid w:val="00B96D8A"/>
    <w:rsid w:val="00B97606"/>
    <w:rsid w:val="00BA029A"/>
    <w:rsid w:val="00BA5FCC"/>
    <w:rsid w:val="00BB3997"/>
    <w:rsid w:val="00BC0807"/>
    <w:rsid w:val="00BD3C32"/>
    <w:rsid w:val="00BD5542"/>
    <w:rsid w:val="00BE0C30"/>
    <w:rsid w:val="00BE1FFB"/>
    <w:rsid w:val="00BE4519"/>
    <w:rsid w:val="00BE696A"/>
    <w:rsid w:val="00C11830"/>
    <w:rsid w:val="00C12944"/>
    <w:rsid w:val="00C17395"/>
    <w:rsid w:val="00C35676"/>
    <w:rsid w:val="00C37ABF"/>
    <w:rsid w:val="00C505B4"/>
    <w:rsid w:val="00C717F5"/>
    <w:rsid w:val="00C82E7D"/>
    <w:rsid w:val="00C83297"/>
    <w:rsid w:val="00C8330C"/>
    <w:rsid w:val="00C906DA"/>
    <w:rsid w:val="00C91900"/>
    <w:rsid w:val="00CA02D1"/>
    <w:rsid w:val="00CB045E"/>
    <w:rsid w:val="00CB5C40"/>
    <w:rsid w:val="00CB6A69"/>
    <w:rsid w:val="00CD32D6"/>
    <w:rsid w:val="00CF3C27"/>
    <w:rsid w:val="00CF449B"/>
    <w:rsid w:val="00CF50AA"/>
    <w:rsid w:val="00CF6917"/>
    <w:rsid w:val="00D2093F"/>
    <w:rsid w:val="00D51C25"/>
    <w:rsid w:val="00D52BA9"/>
    <w:rsid w:val="00D560B1"/>
    <w:rsid w:val="00D6073B"/>
    <w:rsid w:val="00D80819"/>
    <w:rsid w:val="00D86236"/>
    <w:rsid w:val="00D875D4"/>
    <w:rsid w:val="00D95A96"/>
    <w:rsid w:val="00D9703D"/>
    <w:rsid w:val="00DB32D0"/>
    <w:rsid w:val="00DC67EE"/>
    <w:rsid w:val="00E0133B"/>
    <w:rsid w:val="00E04646"/>
    <w:rsid w:val="00E35000"/>
    <w:rsid w:val="00E66007"/>
    <w:rsid w:val="00E72544"/>
    <w:rsid w:val="00E84808"/>
    <w:rsid w:val="00E8537F"/>
    <w:rsid w:val="00E92B00"/>
    <w:rsid w:val="00EA609F"/>
    <w:rsid w:val="00EC716C"/>
    <w:rsid w:val="00ED14C5"/>
    <w:rsid w:val="00ED22A4"/>
    <w:rsid w:val="00ED7CEA"/>
    <w:rsid w:val="00EE30BE"/>
    <w:rsid w:val="00EE62D4"/>
    <w:rsid w:val="00F33776"/>
    <w:rsid w:val="00F37CB4"/>
    <w:rsid w:val="00F41025"/>
    <w:rsid w:val="00F50785"/>
    <w:rsid w:val="00F605E5"/>
    <w:rsid w:val="00F67A3D"/>
    <w:rsid w:val="00F70AD2"/>
    <w:rsid w:val="00F72CAC"/>
    <w:rsid w:val="00F73275"/>
    <w:rsid w:val="00FA5D06"/>
    <w:rsid w:val="00FB7CB3"/>
    <w:rsid w:val="00FC24AC"/>
    <w:rsid w:val="00FE14B2"/>
    <w:rsid w:val="00FE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B650CC8"/>
  <w15:chartTrackingRefBased/>
  <w15:docId w15:val="{BC8770DF-6A3F-4106-8D58-F9DF4D2F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2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3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4">
    <w:name w:val="Указатель1"/>
    <w:basedOn w:val="a"/>
    <w:pPr>
      <w:suppressLineNumbers/>
    </w:pPr>
    <w:rPr>
      <w:rFonts w:cs="Arial Unicode MS"/>
    </w:rPr>
  </w:style>
  <w:style w:type="paragraph" w:customStyle="1" w:styleId="15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6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af3">
    <w:name w:val="Unresolved Mention"/>
    <w:uiPriority w:val="99"/>
    <w:semiHidden/>
    <w:unhideWhenUsed/>
    <w:rsid w:val="002520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5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Илья Горелов</cp:lastModifiedBy>
  <cp:revision>226</cp:revision>
  <cp:lastPrinted>1899-12-31T21:00:00Z</cp:lastPrinted>
  <dcterms:created xsi:type="dcterms:W3CDTF">2025-09-23T15:35:00Z</dcterms:created>
  <dcterms:modified xsi:type="dcterms:W3CDTF">2025-12-11T13:42:00Z</dcterms:modified>
</cp:coreProperties>
</file>